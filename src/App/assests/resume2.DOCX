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PARAGRAPHNAME"/>
        <w:tblW w:w="0" w:type="auto"/>
        <w:tblCellSpacing w:w="0" w:type="dxa"/>
        <w:tblLayout w:type="fixed"/>
        <w:tblCellMar>
          <w:top w:w="0" w:type="dxa"/>
          <w:left w:w="0" w:type="dxa"/>
          <w:bottom w:w="0" w:type="dxa"/>
          <w:right w:w="0" w:type="dxa"/>
        </w:tblCellMar>
        <w:tblLook w:val="05E0"/>
      </w:tblPr>
      <w:tblGrid>
        <w:gridCol w:w="3140"/>
        <w:gridCol w:w="782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140" w:type="dxa"/>
            <w:noWrap w:val="0"/>
            <w:tcMar>
              <w:top w:w="0" w:type="dxa"/>
              <w:left w:w="0" w:type="dxa"/>
              <w:bottom w:w="0" w:type="dxa"/>
              <w:right w:w="0" w:type="dxa"/>
            </w:tcMar>
            <w:vAlign w:val="top"/>
            <w:hideMark/>
          </w:tcPr>
          <w:p>
            <w:pPr>
              <w:rPr>
                <w:rFonts w:ascii="Arial" w:eastAsia="Arial" w:hAnsi="Arial" w:cs="Arial"/>
                <w:color w:val="231F20"/>
                <w:sz w:val="22"/>
                <w:szCs w:val="22"/>
                <w:bdr w:val="none" w:sz="0" w:space="0" w:color="auto"/>
                <w:vertAlign w:val="baseline"/>
              </w:rPr>
            </w:pPr>
            <w:r>
              <w:rPr>
                <w:rStyle w:val="monogram"/>
                <w:rFonts w:ascii="Arial" w:eastAsia="Arial" w:hAnsi="Arial" w:cs="Arial"/>
                <w:strike w:val="0"/>
                <w:color w:val="231F20"/>
                <w:sz w:val="22"/>
                <w:szCs w:val="22"/>
                <w:u w:val="none"/>
                <w:bdr w:val="none" w:sz="0" w:space="0" w:color="auto"/>
                <w:vertAlign w:val="baseline"/>
              </w:rPr>
              <w:drawing>
                <wp:inline>
                  <wp:extent cx="1996313" cy="797344"/>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9812" name=""/>
                          <pic:cNvPicPr>
                            <a:picLocks noChangeAspect="1"/>
                          </pic:cNvPicPr>
                        </pic:nvPicPr>
                        <pic:blipFill>
                          <a:blip xmlns:r="http://schemas.openxmlformats.org/officeDocument/2006/relationships" r:embed="rId4"/>
                          <a:stretch>
                            <a:fillRect/>
                          </a:stretch>
                        </pic:blipFill>
                        <pic:spPr>
                          <a:xfrm>
                            <a:off x="0" y="0"/>
                            <a:ext cx="1996313" cy="797344"/>
                          </a:xfrm>
                          <a:prstGeom prst="rect">
                            <a:avLst/>
                          </a:prstGeom>
                        </pic:spPr>
                      </pic:pic>
                    </a:graphicData>
                  </a:graphic>
                </wp:inline>
              </w:drawing>
            </w:r>
          </w:p>
        </w:tc>
        <w:tc>
          <w:tcPr>
            <w:tcW w:w="7820" w:type="dxa"/>
            <w:noWrap w:val="0"/>
            <w:tcMar>
              <w:top w:w="0" w:type="dxa"/>
              <w:left w:w="0" w:type="dxa"/>
              <w:bottom w:w="300" w:type="dxa"/>
              <w:right w:w="0" w:type="dxa"/>
            </w:tcMar>
            <w:vAlign w:val="top"/>
            <w:hideMark/>
          </w:tcPr>
          <w:p>
            <w:pPr>
              <w:pStyle w:val="divParagraph"/>
              <w:pBdr>
                <w:top w:val="none" w:sz="0" w:space="0" w:color="auto"/>
                <w:left w:val="none" w:sz="0" w:space="0" w:color="auto"/>
                <w:bottom w:val="none" w:sz="0" w:space="0" w:color="auto"/>
                <w:right w:val="none" w:sz="0" w:space="0" w:color="auto"/>
              </w:pBdr>
              <w:spacing w:before="0" w:after="0" w:line="880" w:lineRule="atLeast"/>
              <w:ind w:left="0" w:right="0"/>
              <w:rPr>
                <w:rStyle w:val="divname"/>
                <w:rFonts w:ascii="Arial" w:eastAsia="Arial" w:hAnsi="Arial" w:cs="Arial"/>
                <w:bdr w:val="none" w:sz="0" w:space="0" w:color="auto"/>
                <w:vertAlign w:val="baseline"/>
              </w:rPr>
            </w:pPr>
            <w:r>
              <w:rPr>
                <w:rStyle w:val="span"/>
                <w:rFonts w:ascii="Arial" w:eastAsia="Arial" w:hAnsi="Arial" w:cs="Arial"/>
                <w:color w:val="1A409A"/>
                <w:sz w:val="68"/>
                <w:szCs w:val="68"/>
              </w:rPr>
              <w:t>Matthew</w:t>
            </w:r>
            <w:r>
              <w:rPr>
                <w:rStyle w:val="divname"/>
                <w:rFonts w:ascii="Arial" w:eastAsia="Arial" w:hAnsi="Arial" w:cs="Arial"/>
                <w:bdr w:val="none" w:sz="0" w:space="0" w:color="auto"/>
                <w:vertAlign w:val="baseline"/>
              </w:rPr>
              <w:t xml:space="preserve"> </w:t>
            </w:r>
            <w:r>
              <w:rPr>
                <w:rStyle w:val="span"/>
                <w:rFonts w:ascii="Arial" w:eastAsia="Arial" w:hAnsi="Arial" w:cs="Arial"/>
                <w:color w:val="1A409A"/>
                <w:sz w:val="68"/>
                <w:szCs w:val="68"/>
              </w:rPr>
              <w:t>Ericksen</w:t>
            </w:r>
          </w:p>
          <w:tbl>
            <w:tblPr>
              <w:tblStyle w:val="divdocumenticonstable"/>
              <w:tblW w:w="0" w:type="auto"/>
              <w:tblCellSpacing w:w="0" w:type="dxa"/>
              <w:tblLayout w:type="fixed"/>
              <w:tblCellMar>
                <w:top w:w="0" w:type="dxa"/>
                <w:left w:w="0" w:type="dxa"/>
                <w:bottom w:w="0" w:type="dxa"/>
                <w:right w:w="0" w:type="dxa"/>
              </w:tblCellMar>
              <w:tblLook w:val="05E0"/>
            </w:tblPr>
            <w:tblGrid>
              <w:gridCol w:w="300"/>
              <w:gridCol w:w="2364"/>
              <w:gridCol w:w="300"/>
              <w:gridCol w:w="4856"/>
            </w:tblGrid>
            <w:tr>
              <w:tblPrEx>
                <w:tblW w:w="0" w:type="auto"/>
                <w:tblCellSpacing w:w="0" w:type="dxa"/>
                <w:tblLayout w:type="fixed"/>
                <w:tblCellMar>
                  <w:top w:w="0" w:type="dxa"/>
                  <w:left w:w="0" w:type="dxa"/>
                  <w:bottom w:w="0" w:type="dxa"/>
                  <w:right w:w="0" w:type="dxa"/>
                </w:tblCellMar>
                <w:tblLook w:val="05E0"/>
              </w:tblPrEx>
              <w:trPr>
                <w:trHeight w:val="320"/>
                <w:tblCellSpacing w:w="0" w:type="dxa"/>
              </w:trPr>
              <w:tc>
                <w:tcPr>
                  <w:tcW w:w="300" w:type="dxa"/>
                  <w:tcMar>
                    <w:top w:w="0" w:type="dxa"/>
                    <w:left w:w="0" w:type="dxa"/>
                    <w:bottom w:w="0" w:type="dxa"/>
                    <w:right w:w="0" w:type="dxa"/>
                  </w:tcMar>
                  <w:vAlign w:val="bottom"/>
                  <w:hideMark/>
                </w:tcPr>
                <w:p>
                  <w:pPr>
                    <w:rPr>
                      <w:rStyle w:val="div"/>
                      <w:rFonts w:ascii="Arial" w:eastAsia="Arial" w:hAnsi="Arial" w:cs="Arial"/>
                      <w:color w:val="231F20"/>
                      <w:sz w:val="22"/>
                      <w:szCs w:val="22"/>
                      <w:bdr w:val="none" w:sz="0" w:space="0" w:color="auto"/>
                      <w:vertAlign w:val="baseline"/>
                    </w:rPr>
                  </w:pPr>
                  <w:r>
                    <w:rPr>
                      <w:rStyle w:val="divdocumenticonstableiconPlaceL"/>
                      <w:rFonts w:ascii="Arial" w:eastAsia="Arial" w:hAnsi="Arial" w:cs="Arial"/>
                      <w:strike w:val="0"/>
                      <w:color w:val="231F20"/>
                      <w:sz w:val="22"/>
                      <w:szCs w:val="22"/>
                      <w:u w:val="none"/>
                      <w:bdr w:val="none" w:sz="0" w:space="0" w:color="auto"/>
                      <w:vertAlign w:val="baseline"/>
                    </w:rPr>
                    <w:drawing>
                      <wp:inline>
                        <wp:extent cx="114075" cy="151875"/>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86267" name=""/>
                                <pic:cNvPicPr>
                                  <a:picLocks noChangeAspect="1"/>
                                </pic:cNvPicPr>
                              </pic:nvPicPr>
                              <pic:blipFill>
                                <a:blip xmlns:r="http://schemas.openxmlformats.org/officeDocument/2006/relationships" r:embed="rId5"/>
                                <a:stretch>
                                  <a:fillRect/>
                                </a:stretch>
                              </pic:blipFill>
                              <pic:spPr>
                                <a:xfrm>
                                  <a:off x="0" y="0"/>
                                  <a:ext cx="114075" cy="151875"/>
                                </a:xfrm>
                                <a:prstGeom prst="rect">
                                  <a:avLst/>
                                </a:prstGeom>
                              </pic:spPr>
                            </pic:pic>
                          </a:graphicData>
                        </a:graphic>
                      </wp:inline>
                    </w:drawing>
                  </w:r>
                </w:p>
              </w:tc>
              <w:tc>
                <w:tcPr>
                  <w:tcW w:w="2364" w:type="dxa"/>
                  <w:tcMar>
                    <w:top w:w="0" w:type="dxa"/>
                    <w:left w:w="0" w:type="dxa"/>
                    <w:bottom w:w="0" w:type="dxa"/>
                    <w:right w:w="0" w:type="dxa"/>
                  </w:tcMar>
                  <w:vAlign w:val="bottom"/>
                  <w:hideMark/>
                </w:tcPr>
                <w:p>
                  <w:pPr>
                    <w:rPr>
                      <w:rStyle w:val="divdocumenticonstableiconPlaceL"/>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Red Bank</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NJ</w:t>
                  </w:r>
                  <w:r>
                    <w:rPr>
                      <w:rStyle w:val="span"/>
                      <w:rFonts w:ascii="Arial" w:eastAsia="Arial" w:hAnsi="Arial" w:cs="Arial"/>
                      <w:color w:val="231F20"/>
                      <w:sz w:val="22"/>
                      <w:szCs w:val="22"/>
                    </w:rPr>
                    <w:t xml:space="preserve"> </w:t>
                  </w:r>
                  <w:r>
                    <w:rPr>
                      <w:rStyle w:val="span"/>
                      <w:rFonts w:ascii="Arial" w:eastAsia="Arial" w:hAnsi="Arial" w:cs="Arial"/>
                      <w:color w:val="231F20"/>
                      <w:sz w:val="22"/>
                      <w:szCs w:val="22"/>
                    </w:rPr>
                    <w:t>07701</w:t>
                  </w:r>
                </w:p>
              </w:tc>
              <w:tc>
                <w:tcPr>
                  <w:tcW w:w="300" w:type="dxa"/>
                  <w:tcMar>
                    <w:top w:w="0" w:type="dxa"/>
                    <w:left w:w="0" w:type="dxa"/>
                    <w:bottom w:w="0" w:type="dxa"/>
                    <w:right w:w="0" w:type="dxa"/>
                  </w:tcMar>
                  <w:vAlign w:val="bottom"/>
                  <w:hideMark/>
                </w:tcPr>
                <w:p>
                  <w:pPr>
                    <w:rPr>
                      <w:rStyle w:val="span"/>
                      <w:rFonts w:ascii="Arial" w:eastAsia="Arial" w:hAnsi="Arial" w:cs="Arial"/>
                      <w:color w:val="231F20"/>
                      <w:sz w:val="22"/>
                      <w:szCs w:val="22"/>
                    </w:rPr>
                  </w:pPr>
                  <w:r>
                    <w:rPr>
                      <w:rStyle w:val="divdocumenticonstableiconPlaceL"/>
                      <w:rFonts w:ascii="Arial" w:eastAsia="Arial" w:hAnsi="Arial" w:cs="Arial"/>
                      <w:strike w:val="0"/>
                      <w:color w:val="231F20"/>
                      <w:sz w:val="22"/>
                      <w:szCs w:val="22"/>
                      <w:u w:val="none"/>
                      <w:bdr w:val="none" w:sz="0" w:space="0" w:color="auto"/>
                      <w:vertAlign w:val="baseline"/>
                    </w:rPr>
                    <w:drawing>
                      <wp:inline>
                        <wp:extent cx="142594" cy="142383"/>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0054" name=""/>
                                <pic:cNvPicPr>
                                  <a:picLocks noChangeAspect="1"/>
                                </pic:cNvPicPr>
                              </pic:nvPicPr>
                              <pic:blipFill>
                                <a:blip xmlns:r="http://schemas.openxmlformats.org/officeDocument/2006/relationships" r:embed="rId6"/>
                                <a:stretch>
                                  <a:fillRect/>
                                </a:stretch>
                              </pic:blipFill>
                              <pic:spPr>
                                <a:xfrm>
                                  <a:off x="0" y="0"/>
                                  <a:ext cx="142594" cy="142383"/>
                                </a:xfrm>
                                <a:prstGeom prst="rect">
                                  <a:avLst/>
                                </a:prstGeom>
                              </pic:spPr>
                            </pic:pic>
                          </a:graphicData>
                        </a:graphic>
                      </wp:inline>
                    </w:drawing>
                  </w:r>
                </w:p>
              </w:tc>
              <w:tc>
                <w:tcPr>
                  <w:tcW w:w="4856" w:type="dxa"/>
                  <w:tcMar>
                    <w:top w:w="0" w:type="dxa"/>
                    <w:left w:w="0" w:type="dxa"/>
                    <w:bottom w:w="0" w:type="dxa"/>
                    <w:right w:w="100" w:type="dxa"/>
                  </w:tcMar>
                  <w:vAlign w:val="bottom"/>
                  <w:hideMark/>
                </w:tcPr>
                <w:p>
                  <w:pPr>
                    <w:rPr>
                      <w:rStyle w:val="divdocumenticonstableiconPlaceL"/>
                      <w:rFonts w:ascii="Arial" w:eastAsia="Arial" w:hAnsi="Arial" w:cs="Arial"/>
                      <w:strike w:val="0"/>
                      <w:color w:val="231F20"/>
                      <w:sz w:val="22"/>
                      <w:szCs w:val="22"/>
                      <w:u w:val="none"/>
                      <w:bdr w:val="none" w:sz="0" w:space="0" w:color="auto"/>
                      <w:vertAlign w:val="baseline"/>
                    </w:rPr>
                  </w:pPr>
                  <w:r>
                    <w:rPr>
                      <w:rStyle w:val="span"/>
                      <w:rFonts w:ascii="Arial" w:eastAsia="Arial" w:hAnsi="Arial" w:cs="Arial"/>
                      <w:color w:val="231F20"/>
                      <w:sz w:val="22"/>
                      <w:szCs w:val="22"/>
                    </w:rPr>
                    <w:t>(732) 757-9498</w:t>
                  </w:r>
                </w:p>
              </w:tc>
            </w:tr>
            <w:tr>
              <w:tblPrEx>
                <w:tblCellSpacing w:w="0" w:type="dxa"/>
                <w:tblLayout w:type="fixed"/>
                <w:tblCellMar>
                  <w:top w:w="0" w:type="dxa"/>
                  <w:left w:w="0" w:type="dxa"/>
                  <w:bottom w:w="0" w:type="dxa"/>
                  <w:right w:w="0" w:type="dxa"/>
                </w:tblCellMar>
                <w:tblLook w:val="05E0"/>
              </w:tblPrEx>
              <w:trPr>
                <w:trHeight w:val="320"/>
                <w:tblCellSpacing w:w="0" w:type="dxa"/>
              </w:trPr>
              <w:tc>
                <w:tcPr>
                  <w:tcW w:w="300" w:type="dxa"/>
                  <w:tcMar>
                    <w:top w:w="0" w:type="dxa"/>
                    <w:left w:w="0" w:type="dxa"/>
                    <w:bottom w:w="0" w:type="dxa"/>
                    <w:right w:w="0" w:type="dxa"/>
                  </w:tcMar>
                  <w:vAlign w:val="bottom"/>
                  <w:hideMark/>
                </w:tcPr>
                <w:p>
                  <w:pPr>
                    <w:rPr>
                      <w:rStyle w:val="span"/>
                      <w:rFonts w:ascii="Arial" w:eastAsia="Arial" w:hAnsi="Arial" w:cs="Arial"/>
                      <w:color w:val="231F20"/>
                      <w:sz w:val="22"/>
                      <w:szCs w:val="22"/>
                    </w:rPr>
                  </w:pPr>
                  <w:r>
                    <w:rPr>
                      <w:rStyle w:val="divdocumenticonstableiconPlaceL"/>
                      <w:rFonts w:ascii="Arial" w:eastAsia="Arial" w:hAnsi="Arial" w:cs="Arial"/>
                      <w:strike w:val="0"/>
                      <w:color w:val="231F20"/>
                      <w:sz w:val="22"/>
                      <w:szCs w:val="22"/>
                      <w:u w:val="none"/>
                      <w:bdr w:val="none" w:sz="0" w:space="0" w:color="auto"/>
                      <w:vertAlign w:val="baseline"/>
                    </w:rPr>
                    <w:drawing>
                      <wp:inline>
                        <wp:extent cx="133088" cy="132891"/>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2962" name=""/>
                                <pic:cNvPicPr>
                                  <a:picLocks noChangeAspect="1"/>
                                </pic:cNvPicPr>
                              </pic:nvPicPr>
                              <pic:blipFill>
                                <a:blip xmlns:r="http://schemas.openxmlformats.org/officeDocument/2006/relationships" r:embed="rId7"/>
                                <a:stretch>
                                  <a:fillRect/>
                                </a:stretch>
                              </pic:blipFill>
                              <pic:spPr>
                                <a:xfrm>
                                  <a:off x="0" y="0"/>
                                  <a:ext cx="133088" cy="132891"/>
                                </a:xfrm>
                                <a:prstGeom prst="rect">
                                  <a:avLst/>
                                </a:prstGeom>
                              </pic:spPr>
                            </pic:pic>
                          </a:graphicData>
                        </a:graphic>
                      </wp:inline>
                    </w:drawing>
                  </w:r>
                </w:p>
              </w:tc>
              <w:tc>
                <w:tcPr>
                  <w:tcW w:w="7520" w:type="dxa"/>
                  <w:gridSpan w:val="3"/>
                  <w:tcMar>
                    <w:top w:w="0" w:type="dxa"/>
                    <w:left w:w="0" w:type="dxa"/>
                    <w:bottom w:w="0" w:type="dxa"/>
                    <w:right w:w="0" w:type="dxa"/>
                  </w:tcMar>
                  <w:vAlign w:val="bottom"/>
                  <w:hideMark/>
                </w:tcPr>
                <w:p>
                  <w:pPr>
                    <w:rPr>
                      <w:rStyle w:val="divdocumenticonstableiconPlaceL"/>
                      <w:rFonts w:ascii="Arial" w:eastAsia="Arial" w:hAnsi="Arial" w:cs="Arial"/>
                      <w:strike w:val="0"/>
                      <w:color w:val="231F20"/>
                      <w:sz w:val="22"/>
                      <w:szCs w:val="22"/>
                      <w:u w:val="none"/>
                      <w:bdr w:val="none" w:sz="0" w:space="0" w:color="auto"/>
                      <w:vertAlign w:val="baseline"/>
                    </w:rPr>
                  </w:pPr>
                  <w:r>
                    <w:rPr>
                      <w:rStyle w:val="span"/>
                      <w:rFonts w:ascii="Arial" w:eastAsia="Arial" w:hAnsi="Arial" w:cs="Arial"/>
                      <w:color w:val="231F20"/>
                      <w:sz w:val="22"/>
                      <w:szCs w:val="22"/>
                    </w:rPr>
                    <w:t>ericksenm93@ymail.com</w:t>
                  </w:r>
                </w:p>
              </w:tc>
            </w:tr>
          </w:tbl>
          <w:p>
            <w:pPr>
              <w:pStyle w:val="divdocumentdivadnlLnksdiv"/>
              <w:pBdr>
                <w:top w:val="none" w:sz="0" w:space="0" w:color="auto"/>
                <w:left w:val="none" w:sz="0" w:space="0" w:color="auto"/>
                <w:bottom w:val="none" w:sz="0" w:space="0" w:color="auto"/>
                <w:right w:val="none" w:sz="0" w:space="0" w:color="auto"/>
              </w:pBdr>
              <w:spacing w:before="0" w:after="0"/>
              <w:ind w:left="0" w:right="0"/>
              <w:rPr>
                <w:rStyle w:val="divdocumentdivadnlLnks"/>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rPr>
              <w:t>mattericksen.com</w:t>
            </w:r>
            <w:r>
              <w:rPr>
                <w:rStyle w:val="divdocumentdivadnlLnks"/>
                <w:rFonts w:ascii="Arial" w:eastAsia="Arial" w:hAnsi="Arial" w:cs="Arial"/>
                <w:color w:val="231F20"/>
                <w:sz w:val="22"/>
                <w:szCs w:val="22"/>
                <w:bdr w:val="none" w:sz="0" w:space="0" w:color="auto"/>
                <w:vertAlign w:val="baseline"/>
              </w:rPr>
              <w:t xml:space="preserve"> </w:t>
            </w:r>
          </w:p>
        </w:tc>
      </w:tr>
    </w:tbl>
    <w:p>
      <w:pPr>
        <w:rPr>
          <w:vanish/>
        </w:rPr>
      </w:pPr>
    </w:p>
    <w:p>
      <w:pPr>
        <w:rPr>
          <w:vanish/>
        </w:rPr>
      </w:pPr>
    </w:p>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Professional Summary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8240" behindDoc="0" locked="0" layoutInCell="1" allowOverlap="1">
                        <wp:simplePos x="0" y="0"/>
                        <wp:positionH relativeFrom="column">
                          <wp:posOffset>-76200</wp:posOffset>
                        </wp:positionH>
                        <wp:positionV relativeFrom="paragraph">
                          <wp:posOffset>-190500</wp:posOffset>
                        </wp:positionV>
                        <wp:extent cx="142594" cy="398672"/>
                        <wp:wrapNone/>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3301" name=""/>
                                <pic:cNvPicPr>
                                  <a:picLocks noChangeAspect="1"/>
                                </pic:cNvPicPr>
                              </pic:nvPicPr>
                              <pic:blipFill>
                                <a:blip xmlns:r="http://schemas.openxmlformats.org/officeDocument/2006/relationships" r:embed="rId8"/>
                                <a:stretch>
                                  <a:fillRect/>
                                </a:stretch>
                              </pic:blipFill>
                              <pic:spPr>
                                <a:xfrm>
                                  <a:off x="0" y="0"/>
                                  <a:ext cx="142594" cy="398672"/>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Successful at improving usability, performance and functionality by applying skills in HTML, CSS and JavaScript. Collaborative and hardworking team player with critical thinking skills and a systematic approach who is dedicated to building and optimizing user-focused websites for customers with various business objectives. Judicious and creative when crafting effective websites, apps and platforms to propel competitive advantage and revenue growth. Technically proficient and analytical problem solver with calm and focused demeanor.</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Skills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9264" behindDoc="0" locked="0" layoutInCell="1" allowOverlap="1">
                        <wp:simplePos x="0" y="0"/>
                        <wp:positionH relativeFrom="column">
                          <wp:posOffset>-76200</wp:posOffset>
                        </wp:positionH>
                        <wp:positionV relativeFrom="paragraph">
                          <wp:posOffset>63500</wp:posOffset>
                        </wp:positionV>
                        <wp:extent cx="142594" cy="142383"/>
                        <wp:wrapNone/>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298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tbl>
                  <w:tblPr>
                    <w:tblStyle w:val="divdocumenttable"/>
                    <w:tblW w:w="0" w:type="auto"/>
                    <w:tblLayout w:type="fixed"/>
                    <w:tblCellMar>
                      <w:top w:w="0" w:type="dxa"/>
                      <w:left w:w="0" w:type="dxa"/>
                      <w:bottom w:w="0" w:type="dxa"/>
                      <w:right w:w="0" w:type="dxa"/>
                    </w:tblCellMar>
                    <w:tblLook w:val="05E0"/>
                  </w:tblPr>
                  <w:tblGrid>
                    <w:gridCol w:w="3950"/>
                    <w:gridCol w:w="3950"/>
                  </w:tblGrid>
                  <w:tr>
                    <w:tblPrEx>
                      <w:tblW w:w="0" w:type="auto"/>
                      <w:tblLayout w:type="fixed"/>
                      <w:tblCellMar>
                        <w:top w:w="0" w:type="dxa"/>
                        <w:left w:w="0" w:type="dxa"/>
                        <w:bottom w:w="0" w:type="dxa"/>
                        <w:right w:w="0" w:type="dxa"/>
                      </w:tblCellMar>
                      <w:tblLook w:val="05E0"/>
                    </w:tblPrEx>
                    <w:tc>
                      <w:tcPr>
                        <w:tcW w:w="3950" w:type="dxa"/>
                        <w:noWrap w:val="0"/>
                        <w:tcMar>
                          <w:top w:w="5" w:type="dxa"/>
                          <w:left w:w="5" w:type="dxa"/>
                          <w:bottom w:w="5" w:type="dxa"/>
                          <w:right w:w="5" w:type="dxa"/>
                        </w:tcMar>
                        <w:vAlign w:val="top"/>
                        <w:hideMark/>
                      </w:tcPr>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Plenty of experience working within teams.</w:t>
                        </w:r>
                      </w:p>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Always willing to learn what's necessary to improve.</w:t>
                        </w:r>
                      </w:p>
                      <w:p>
                        <w:pPr>
                          <w:pStyle w:val="divdocumentulli"/>
                          <w:numPr>
                            <w:ilvl w:val="0"/>
                            <w:numId w:val="1"/>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Have created multiple full stack design projects.</w:t>
                        </w:r>
                      </w:p>
                    </w:tc>
                    <w:tc>
                      <w:tcPr>
                        <w:tcW w:w="3950" w:type="dxa"/>
                        <w:noWrap w:val="0"/>
                        <w:tcMar>
                          <w:top w:w="5" w:type="dxa"/>
                          <w:left w:w="5" w:type="dxa"/>
                          <w:bottom w:w="5" w:type="dxa"/>
                          <w:right w:w="5" w:type="dxa"/>
                        </w:tcMar>
                        <w:vAlign w:val="top"/>
                        <w:hideMark/>
                      </w:tcPr>
                      <w:p>
                        <w:pPr>
                          <w:pStyle w:val="divdocumentulli"/>
                          <w:numPr>
                            <w:ilvl w:val="0"/>
                            <w:numId w:val="2"/>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Always striving for software best practices.</w:t>
                        </w:r>
                      </w:p>
                      <w:p>
                        <w:pPr>
                          <w:pStyle w:val="divdocumentulli"/>
                          <w:numPr>
                            <w:ilvl w:val="0"/>
                            <w:numId w:val="2"/>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Website optimization</w:t>
                        </w:r>
                      </w:p>
                    </w:tc>
                  </w:tr>
                </w:tbl>
                <w:p>
                  <w:pPr>
                    <w:rPr>
                      <w:rStyle w:val="divdocumentdivparagraphWrapperdivparaCell"/>
                      <w:rFonts w:ascii="Arial" w:eastAsia="Arial" w:hAnsi="Arial" w:cs="Arial"/>
                      <w:color w:val="231F20"/>
                      <w:sz w:val="22"/>
                      <w:szCs w:val="22"/>
                      <w:bdr w:val="none" w:sz="0" w:space="0" w:color="auto"/>
                      <w:vertAlign w:val="baseline"/>
                    </w:rPr>
                  </w:pP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Languages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0288" behindDoc="0" locked="0" layoutInCell="1" allowOverlap="1">
                        <wp:simplePos x="0" y="0"/>
                        <wp:positionH relativeFrom="column">
                          <wp:posOffset>-76200</wp:posOffset>
                        </wp:positionH>
                        <wp:positionV relativeFrom="paragraph">
                          <wp:posOffset>63500</wp:posOffset>
                        </wp:positionV>
                        <wp:extent cx="142594" cy="142383"/>
                        <wp:wrapNone/>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6443"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Java, JavaScript (jQuery, ES6, React, React Native), HTML/CSS, MySQL, PostgresSQL, and Python.</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OS and Programs</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1312" behindDoc="0" locked="0" layoutInCell="1" allowOverlap="1">
                        <wp:simplePos x="0" y="0"/>
                        <wp:positionH relativeFrom="column">
                          <wp:posOffset>-76200</wp:posOffset>
                        </wp:positionH>
                        <wp:positionV relativeFrom="paragraph">
                          <wp:posOffset>63500</wp:posOffset>
                        </wp:positionV>
                        <wp:extent cx="142594" cy="142383"/>
                        <wp:wrapNone/>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92652"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OS: Windows, Mac OS, Android, and IOS.</w:t>
                  </w:r>
                </w:p>
                <w:p>
                  <w:pPr>
                    <w:pStyle w:val="divdocumentulli"/>
                    <w:numPr>
                      <w:ilvl w:val="0"/>
                      <w:numId w:val="3"/>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Programs/Utilities: Visual Studio 2017-2019, Intellij, Android Studio, Visual Studio Code, Postico, Xcode, Version Control (Git), and Cloud Based Services such as: Cloudinary and Firebase.</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Work History</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2336" behindDoc="0" locked="0" layoutInCell="1" allowOverlap="1">
                        <wp:simplePos x="0" y="0"/>
                        <wp:positionH relativeFrom="column">
                          <wp:posOffset>-76200</wp:posOffset>
                        </wp:positionH>
                        <wp:positionV relativeFrom="paragraph">
                          <wp:posOffset>63500</wp:posOffset>
                        </wp:positionV>
                        <wp:extent cx="142594" cy="142383"/>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14484"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Landscaping Professional</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04/2014</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07/2020</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Ed E. Foring Landscaping</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Lincroft</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NJ</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Mixed and sprayed fertilizers, herbicides and insecticides onto shrubs, trees and grass to maintain soil fertility and defend against weeds and insects.</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Cared for lawns by mulching, aerating, wedding, grubbing and trimming and edging around walks, walls and flower beds.</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Used shears, pruners and chainsaws to prune and trim hedges and shrubs.</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Diagnosed problems with equipment and performed regular maintenance to keep equipment functional.</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3360" behindDoc="0" locked="0" layoutInCell="1" allowOverlap="1">
                        <wp:simplePos x="0" y="0"/>
                        <wp:positionH relativeFrom="column">
                          <wp:posOffset>-76200</wp:posOffset>
                        </wp:positionH>
                        <wp:positionV relativeFrom="paragraph">
                          <wp:posOffset>63500</wp:posOffset>
                        </wp:positionV>
                        <wp:extent cx="142594" cy="142383"/>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73738"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jobtitle"/>
                      <w:rFonts w:ascii="Arial" w:eastAsia="Arial" w:hAnsi="Arial" w:cs="Arial"/>
                      <w:sz w:val="22"/>
                      <w:szCs w:val="22"/>
                    </w:rPr>
                    <w:t>Construction Worker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bdr w:val="none" w:sz="0" w:space="0" w:color="auto"/>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11/2016</w:t>
                  </w:r>
                  <w:r>
                    <w:rPr>
                      <w:rStyle w:val="span"/>
                      <w:rFonts w:ascii="Arial" w:eastAsia="Arial" w:hAnsi="Arial" w:cs="Arial"/>
                      <w:i/>
                      <w:iCs/>
                      <w:color w:val="231F20"/>
                      <w:sz w:val="22"/>
                      <w:szCs w:val="22"/>
                    </w:rPr>
                    <w:t xml:space="preserve"> to </w:t>
                  </w:r>
                  <w:r>
                    <w:rPr>
                      <w:rStyle w:val="jobdates"/>
                      <w:rFonts w:ascii="Arial" w:eastAsia="Arial" w:hAnsi="Arial" w:cs="Arial"/>
                      <w:i/>
                      <w:iCs/>
                      <w:color w:val="231F20"/>
                      <w:sz w:val="22"/>
                      <w:szCs w:val="22"/>
                    </w:rPr>
                    <w:t>03/2020</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AGE Construction</w:t>
                  </w:r>
                  <w:r>
                    <w:rPr>
                      <w:rStyle w:val="span"/>
                      <w:rFonts w:ascii="Arial" w:eastAsia="Arial" w:hAnsi="Arial" w:cs="Arial"/>
                      <w:b/>
                      <w:bCs/>
                      <w:color w:val="231F20"/>
                      <w:sz w:val="22"/>
                      <w:szCs w:val="22"/>
                    </w:rPr>
                    <w:t xml:space="preserve"> | </w:t>
                  </w:r>
                  <w:r>
                    <w:rPr>
                      <w:rStyle w:val="span"/>
                      <w:rFonts w:ascii="Arial" w:eastAsia="Arial" w:hAnsi="Arial" w:cs="Arial"/>
                      <w:b/>
                      <w:bCs/>
                      <w:color w:val="231F20"/>
                      <w:sz w:val="22"/>
                      <w:szCs w:val="22"/>
                    </w:rPr>
                    <w:t>Red Bank</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NJ</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Provided accurate measurements and estimates for all projects.</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Enhanced team efficiency and multitasking abilities by effectively using hand tools, power tools and equipment.</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Loaded, unloaded and moved material to and from storage and production areas.</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Managed independent resolutions of site issues to keep workers on-task and prevent more complex issues.</w:t>
                  </w:r>
                </w:p>
              </w:tc>
            </w:tr>
          </w:tbl>
          <w:p>
            <w:pPr>
              <w:rPr>
                <w:rStyle w:val="divdocumentsectiontwocolsectiondivheading"/>
                <w:rFonts w:ascii="Arial" w:eastAsia="Arial" w:hAnsi="Arial" w:cs="Arial"/>
                <w:b/>
                <w:bCs/>
                <w:caps/>
                <w:color w:val="1A409A"/>
                <w:bdr w:val="none" w:sz="0" w:space="0" w:color="auto"/>
                <w:vertAlign w:val="baseline"/>
              </w:rPr>
            </w:pPr>
          </w:p>
        </w:tc>
      </w:tr>
    </w:tbl>
    <w:p>
      <w:pPr>
        <w:rPr>
          <w:vanish/>
        </w:rPr>
      </w:pPr>
    </w:p>
    <w:tbl>
      <w:tblPr>
        <w:tblStyle w:val="divdocumentsectiontwocolsection"/>
        <w:tblW w:w="0" w:type="auto"/>
        <w:tblCellSpacing w:w="0" w:type="dxa"/>
        <w:tblLayout w:type="fixed"/>
        <w:tblCellMar>
          <w:top w:w="300" w:type="dxa"/>
          <w:left w:w="0" w:type="dxa"/>
          <w:bottom w:w="0" w:type="dxa"/>
          <w:right w:w="0" w:type="dxa"/>
        </w:tblCellMar>
        <w:tblLook w:val="05E0"/>
      </w:tblPr>
      <w:tblGrid>
        <w:gridCol w:w="2760"/>
        <w:gridCol w:w="8200"/>
      </w:tblGrid>
      <w:tr>
        <w:tblPrEx>
          <w:tblW w:w="0" w:type="auto"/>
          <w:tblCellSpacing w:w="0" w:type="dxa"/>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40" w:lineRule="atLeast"/>
              <w:ind w:left="0" w:right="300"/>
              <w:jc w:val="right"/>
              <w:rPr>
                <w:rStyle w:val="divdocumentsectiontwocolsectiondivheading"/>
                <w:rFonts w:ascii="Arial" w:eastAsia="Arial" w:hAnsi="Arial" w:cs="Arial"/>
                <w:b/>
                <w:bCs/>
                <w:caps/>
                <w:color w:val="1A409A"/>
                <w:bdr w:val="none" w:sz="0" w:space="0" w:color="auto"/>
                <w:vertAlign w:val="baseline"/>
              </w:rPr>
            </w:pPr>
            <w:r>
              <w:rPr>
                <w:rStyle w:val="divdocumentsectiontwocolsectiondivheading"/>
                <w:rFonts w:ascii="Arial" w:eastAsia="Arial" w:hAnsi="Arial" w:cs="Arial"/>
                <w:b/>
                <w:bCs/>
                <w:caps/>
                <w:color w:val="1A409A"/>
                <w:bdr w:val="none" w:sz="0" w:space="0" w:color="auto"/>
                <w:vertAlign w:val="baseline"/>
              </w:rPr>
              <w:t>Education</w:t>
            </w:r>
          </w:p>
        </w:tc>
        <w:tc>
          <w:tcPr>
            <w:tcW w:w="8200" w:type="dxa"/>
            <w:tcBorders>
              <w:left w:val="single" w:sz="8" w:space="0" w:color="979797"/>
            </w:tcBorders>
            <w:noWrap w:val="0"/>
            <w:tcMar>
              <w:top w:w="0" w:type="dxa"/>
              <w:left w:w="10" w:type="dxa"/>
              <w:bottom w:w="0" w:type="dxa"/>
              <w:right w:w="0" w:type="dxa"/>
            </w:tcMar>
            <w:vAlign w:val="top"/>
            <w:hideMark/>
          </w:tcPr>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4384" behindDoc="0" locked="0" layoutInCell="1" allowOverlap="1">
                        <wp:simplePos x="0" y="0"/>
                        <wp:positionH relativeFrom="column">
                          <wp:posOffset>-76200</wp:posOffset>
                        </wp:positionH>
                        <wp:positionV relativeFrom="paragraph">
                          <wp:posOffset>63500</wp:posOffset>
                        </wp:positionV>
                        <wp:extent cx="142594" cy="142383"/>
                        <wp:wrapNone/>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4672"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3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High School Diploma</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olor w:val="231F20"/>
                      <w:sz w:val="22"/>
                      <w:szCs w:val="22"/>
                      <w:bdr w:val="none" w:sz="0" w:space="0" w:color="auto"/>
                    </w:rPr>
                    <w:tab/>
                  </w:r>
                  <w:r>
                    <w:rPr>
                      <w:rStyle w:val="span"/>
                      <w:rFonts w:ascii="Arial" w:eastAsia="Arial" w:hAnsi="Arial" w:cs="Arial"/>
                      <w:i/>
                      <w:iCs/>
                      <w:caps/>
                      <w:color w:val="231F20"/>
                      <w:sz w:val="22"/>
                      <w:szCs w:val="22"/>
                    </w:rPr>
                    <w:t>06/2012</w:t>
                  </w:r>
                  <w:r>
                    <w:rPr>
                      <w:rStyle w:val="jobdates"/>
                      <w:rFonts w:ascii="Arial" w:eastAsia="Arial" w:hAnsi="Arial" w:cs="Arial"/>
                      <w:i/>
                      <w:iC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Middletown High School North</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Middletown</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NJ</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5408" behindDoc="0" locked="0" layoutInCell="1" allowOverlap="1">
                        <wp:simplePos x="0" y="0"/>
                        <wp:positionH relativeFrom="column">
                          <wp:posOffset>-76200</wp:posOffset>
                        </wp:positionH>
                        <wp:positionV relativeFrom="paragraph">
                          <wp:posOffset>63500</wp:posOffset>
                        </wp:positionV>
                        <wp:extent cx="142594" cy="142383"/>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7768"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Certification in Various Welding Styles</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Welding</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olor w:val="231F20"/>
                      <w:sz w:val="22"/>
                      <w:szCs w:val="22"/>
                      <w:bdr w:val="none" w:sz="0" w:space="0" w:color="auto"/>
                    </w:rPr>
                    <w:tab/>
                  </w:r>
                  <w:r>
                    <w:rPr>
                      <w:rStyle w:val="span"/>
                      <w:rFonts w:ascii="Arial" w:eastAsia="Arial" w:hAnsi="Arial" w:cs="Arial"/>
                      <w:i/>
                      <w:iCs/>
                      <w:caps/>
                      <w:color w:val="231F20"/>
                      <w:sz w:val="22"/>
                      <w:szCs w:val="22"/>
                    </w:rPr>
                    <w:t>11/2017</w:t>
                  </w:r>
                  <w:r>
                    <w:rPr>
                      <w:rStyle w:val="jobdates"/>
                      <w:rFonts w:ascii="Arial" w:eastAsia="Arial" w:hAnsi="Arial" w:cs="Arial"/>
                      <w:i/>
                      <w:iC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Lincoln Electric Welding Technology</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Euclid, OH</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notlangSecnotinfoSecdivparagraphWrapperdivparagraph"/>
              <w:tblW w:w="5000" w:type="pct"/>
              <w:tblCellSpacing w:w="0" w:type="dxa"/>
              <w:tblLayout w:type="fixed"/>
              <w:tblCellMar>
                <w:top w:w="0" w:type="dxa"/>
                <w:left w:w="0" w:type="dxa"/>
                <w:bottom w:w="0" w:type="dxa"/>
                <w:right w:w="0" w:type="dxa"/>
              </w:tblCellMar>
              <w:tblLook w:val="05E0"/>
            </w:tblPr>
            <w:tblGrid>
              <w:gridCol w:w="281"/>
              <w:gridCol w:w="7919"/>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6432" behindDoc="0" locked="0" layoutInCell="1" allowOverlap="1">
                        <wp:simplePos x="0" y="0"/>
                        <wp:positionH relativeFrom="column">
                          <wp:posOffset>-76200</wp:posOffset>
                        </wp:positionH>
                        <wp:positionV relativeFrom="paragraph">
                          <wp:posOffset>63500</wp:posOffset>
                        </wp:positionV>
                        <wp:extent cx="142594" cy="142383"/>
                        <wp:wrapNone/>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3757" name=""/>
                                <pic:cNvPicPr>
                                  <a:picLocks noChangeAspect="1"/>
                                </pic:cNvPicPr>
                              </pic:nvPicPr>
                              <pic:blipFill>
                                <a:blip xmlns:r="http://schemas.openxmlformats.org/officeDocument/2006/relationships" r:embed="rId9"/>
                                <a:stretch>
                                  <a:fillRect/>
                                </a:stretch>
                              </pic:blipFill>
                              <pic:spPr>
                                <a:xfrm>
                                  <a:off x="0" y="0"/>
                                  <a:ext cx="142594" cy="142383"/>
                                </a:xfrm>
                                <a:prstGeom prst="rect">
                                  <a:avLst/>
                                </a:prstGeom>
                              </pic:spPr>
                            </pic:pic>
                          </a:graphicData>
                        </a:graphic>
                      </wp:anchor>
                    </w:drawing>
                  </w:r>
                </w:p>
              </w:tc>
              <w:tc>
                <w:tcPr>
                  <w:tcW w:w="7900" w:type="dxa"/>
                  <w:tcMar>
                    <w:top w:w="200" w:type="dxa"/>
                    <w:left w:w="0" w:type="dxa"/>
                    <w:bottom w:w="0" w:type="dxa"/>
                    <w:right w:w="0" w:type="dxa"/>
                  </w:tcMar>
                  <w:vAlign w:val="bottom"/>
                  <w:hideMark/>
                </w:tcPr>
                <w:p>
                  <w:pPr>
                    <w:pStyle w:val="singlecolumnspanpaddedlinenth-child1"/>
                    <w:tabs>
                      <w:tab w:val="right" w:pos="7860"/>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Certification in Web Development</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Web Development</w:t>
                  </w:r>
                  <w:r>
                    <w:rPr>
                      <w:rStyle w:val="divdocumentdivparagraphsinglecolumn"/>
                      <w:rFonts w:ascii="Arial" w:eastAsia="Arial" w:hAnsi="Arial" w:cs="Arial"/>
                      <w:color w:val="231F20"/>
                      <w:sz w:val="22"/>
                      <w:szCs w:val="22"/>
                      <w:bdr w:val="none" w:sz="0" w:space="0" w:color="auto"/>
                      <w:vertAlign w:val="baseline"/>
                    </w:rPr>
                    <w:t xml:space="preserve"> </w:t>
                  </w:r>
                  <w:r>
                    <w:rPr>
                      <w:rStyle w:val="jobdates"/>
                      <w:rFonts w:ascii="Arial" w:eastAsia="Arial" w:hAnsi="Arial" w:cs="Arial"/>
                      <w:i/>
                      <w:iCs/>
                      <w:color w:val="231F20"/>
                      <w:sz w:val="22"/>
                      <w:szCs w:val="22"/>
                      <w:bdr w:val="none" w:sz="0" w:space="0" w:color="auto"/>
                    </w:rPr>
                    <w:tab/>
                  </w:r>
                  <w:r>
                    <w:rPr>
                      <w:rStyle w:val="span"/>
                      <w:rFonts w:ascii="Arial" w:eastAsia="Arial" w:hAnsi="Arial" w:cs="Arial"/>
                      <w:i/>
                      <w:iCs/>
                      <w:caps/>
                      <w:color w:val="231F20"/>
                      <w:sz w:val="22"/>
                      <w:szCs w:val="22"/>
                    </w:rPr>
                    <w:t>11/2020</w:t>
                  </w:r>
                  <w:r>
                    <w:rPr>
                      <w:rStyle w:val="jobdates"/>
                      <w:rFonts w:ascii="Arial" w:eastAsia="Arial" w:hAnsi="Arial" w:cs="Arial"/>
                      <w:i/>
                      <w:iCs/>
                      <w:color w:val="231F20"/>
                      <w:sz w:val="22"/>
                      <w:szCs w:val="22"/>
                    </w:rPr>
                    <w:t xml:space="preserve"> </w:t>
                  </w:r>
                </w:p>
                <w:p>
                  <w:pPr>
                    <w:pStyle w:val="spanpaddedline"/>
                    <w:spacing w:before="0" w:after="0" w:line="320" w:lineRule="atLeast"/>
                    <w:ind w:left="0" w:right="0"/>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Flatiron School</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New York, NY</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rStyle w:val="divdocumentsectiontwocolsectiondivheading"/>
                <w:rFonts w:ascii="Arial" w:eastAsia="Arial" w:hAnsi="Arial" w:cs="Arial"/>
                <w:b/>
                <w:bCs/>
                <w:caps/>
                <w:color w:val="1A409A"/>
                <w:bdr w:val="none" w:sz="0" w:space="0" w:color="auto"/>
                <w:vertAlign w:val="baseline"/>
              </w:rPr>
            </w:pPr>
          </w:p>
        </w:tc>
      </w:tr>
    </w:tbl>
    <w:p>
      <w:pPr>
        <w:pBdr>
          <w:top w:val="none" w:sz="0" w:space="0" w:color="auto"/>
          <w:left w:val="none" w:sz="0" w:space="0" w:color="auto"/>
          <w:bottom w:val="none" w:sz="0" w:space="0" w:color="auto"/>
          <w:right w:val="none" w:sz="0" w:space="0" w:color="auto"/>
        </w:pBdr>
        <w:spacing w:before="0" w:after="0" w:line="20" w:lineRule="auto"/>
        <w:rPr>
          <w:rFonts w:ascii="Arial" w:eastAsia="Arial" w:hAnsi="Arial" w:cs="Arial"/>
          <w:color w:val="231F20"/>
          <w:sz w:val="22"/>
          <w:szCs w:val="22"/>
          <w:bdr w:val="none" w:sz="0" w:space="0" w:color="auto"/>
          <w:vertAlign w:val="baseline"/>
        </w:rPr>
      </w:pPr>
      <w:r>
        <w:rPr>
          <w:color w:val="FFFFFF"/>
          <w:sz w:val="2"/>
        </w:rPr>
        <w:t>.</w:t>
      </w:r>
    </w:p>
    <w:sectPr>
      <w:pgSz w:w="12240" w:h="15840"/>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20" w:lineRule="atLeast"/>
    </w:pPr>
    <w:rPr>
      <w:color w:val="231F20"/>
    </w:rPr>
  </w:style>
  <w:style w:type="paragraph" w:customStyle="1" w:styleId="divdocumentdivfirstsection">
    <w:name w:val="div_document_div_firstsection"/>
    <w:basedOn w:val="Normal"/>
    <w:pPr>
      <w:pBdr>
        <w:top w:val="none" w:sz="0" w:space="0" w:color="auto"/>
      </w:pBdr>
    </w:pPr>
  </w:style>
  <w:style w:type="character" w:customStyle="1" w:styleId="monogram">
    <w:name w:val="monogram"/>
    <w:basedOn w:val="DefaultParagraphFont"/>
  </w:style>
  <w:style w:type="character" w:customStyle="1" w:styleId="divname">
    <w:name w:val="div_name"/>
    <w:basedOn w:val="div"/>
    <w:rPr>
      <w:color w:val="1A409A"/>
      <w:sz w:val="68"/>
      <w:szCs w:val="68"/>
    </w:rPr>
  </w:style>
  <w:style w:type="character" w:customStyle="1" w:styleId="div">
    <w:name w:val="div"/>
    <w:basedOn w:val="DefaultParagraphFont"/>
    <w:rPr>
      <w:sz w:val="24"/>
      <w:szCs w:val="24"/>
      <w:bdr w:val="none" w:sz="0" w:space="0" w:color="auto"/>
      <w:vertAlign w:val="baseline"/>
    </w:rPr>
  </w:style>
  <w:style w:type="paragraph" w:customStyle="1" w:styleId="divParagraph">
    <w:name w:val="div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AME">
    <w:name w:val="div_document_div_PARAGRAPH_NAME"/>
    <w:basedOn w:val="TableNormal"/>
    <w:tblPr/>
  </w:style>
  <w:style w:type="paragraph" w:customStyle="1" w:styleId="divdocumentsectionSECTIONCNTC">
    <w:name w:val="div_document_section_SECTION_CNTC"/>
    <w:basedOn w:val="Normal"/>
    <w:pPr>
      <w:pBdr>
        <w:top w:val="none" w:sz="0" w:space="0" w:color="auto"/>
      </w:pBdr>
    </w:pPr>
  </w:style>
  <w:style w:type="character" w:customStyle="1" w:styleId="divaddress">
    <w:name w:val="div_address"/>
    <w:basedOn w:val="div"/>
    <w:rPr>
      <w:sz w:val="22"/>
      <w:szCs w:val="22"/>
    </w:rPr>
  </w:style>
  <w:style w:type="character" w:customStyle="1" w:styleId="divdocumenticonstableiconPlaceL">
    <w:name w:val="div_document_iconstable_iconPlaceL"/>
    <w:basedOn w:val="DefaultParagraphFont"/>
  </w:style>
  <w:style w:type="character" w:customStyle="1" w:styleId="divdocumenticonstablemltField">
    <w:name w:val="div_document_iconstable_mltField"/>
    <w:basedOn w:val="DefaultParagraphFont"/>
  </w:style>
  <w:style w:type="table" w:customStyle="1" w:styleId="divdocumenticonstable">
    <w:name w:val="div_document_iconstable"/>
    <w:basedOn w:val="TableNormal"/>
    <w:tblPr/>
  </w:style>
  <w:style w:type="table" w:customStyle="1" w:styleId="divdocumentdivPARAGRAPHCNTC">
    <w:name w:val="div_document_div_PARAGRAPH_CNTC"/>
    <w:basedOn w:val="TableNormal"/>
    <w:tblPr/>
  </w:style>
  <w:style w:type="paragraph" w:customStyle="1" w:styleId="divdocumentsection">
    <w:name w:val="div_document_section"/>
    <w:basedOn w:val="Normal"/>
    <w:pPr>
      <w:pBdr>
        <w:top w:val="none" w:sz="0" w:space="15" w:color="auto"/>
      </w:pBdr>
    </w:pPr>
  </w:style>
  <w:style w:type="character" w:customStyle="1" w:styleId="divdocumentdivadnlLnks">
    <w:name w:val="div_document_div_adnlLnks"/>
    <w:basedOn w:val="DefaultParagraphFont"/>
  </w:style>
  <w:style w:type="paragraph" w:customStyle="1" w:styleId="divdocumentdivadnlLnksdiv">
    <w:name w:val="div_document_div_adnlLnks_div"/>
    <w:basedOn w:val="Normal"/>
    <w:pPr>
      <w:spacing w:line="320" w:lineRule="atLeast"/>
    </w:pPr>
  </w:style>
  <w:style w:type="table" w:customStyle="1" w:styleId="divdocumentdivSECTIONALNKparagraph">
    <w:name w:val="div_document_div_SECTION_ALNK_paragraph"/>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wocolsectionnotlangSecnotinfoSecdivparagraphWrapperdivparagraph">
    <w:name w:val="div_document_section_twocolsection_not(.langSec)_not(.infoSec)_div_paragraphWrapper_div_paragraph"/>
    <w:basedOn w:val="TableNormal"/>
    <w:tblPr/>
  </w:style>
  <w:style w:type="table" w:customStyle="1" w:styleId="divdocumentsectiontwocolsection">
    <w:name w:val="div_document_section_twocolsection"/>
    <w:basedOn w:val="TableNormal"/>
    <w:tblPr/>
  </w:style>
  <w:style w:type="paragraph" w:customStyle="1" w:styleId="divdocumentulli">
    <w:name w:val="div_document_ul_li"/>
    <w:basedOn w:val="Normal"/>
    <w:pPr>
      <w:pBdr>
        <w:left w:val="none" w:sz="0" w:space="8"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jobtitle">
    <w:name w:val="jobtitle"/>
    <w:basedOn w:val="DefaultParagraphFont"/>
    <w:rPr>
      <w:b/>
      <w:bCs/>
      <w:caps/>
      <w:color w:val="1A409A"/>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Ericksen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IDoAAB+LCAAAAAAABAAVmsVypVAURT+IAW5D3AluM9wfrl/f9ChVSeUBl3P2XqsSGONhFEUxmqUEDBdpXuA5jGMIiuQJhsIo4IntvcY2EJAAHd4Kp36P3RzqPcWJqB42YQh8zPQceVt8H9Efh0RJveYDawnNPjAjBbh91IsosN9+WW20NAPhjlNjeV7Ojx7tqw1yj6pk6xMiKk82YF0tyGIbs/pLFlhTVIU3lXVAnFFI6iMHNxiRrZhsTzno+ow</vt:lpwstr>
  </property>
  <property fmtid="{D5CDD505-2E9C-101B-9397-08002B2CF9AE}" pid="3" name="x1ye=1">
    <vt:lpwstr>HUcqiorrQTTT+W/hx2yWVrYdT9YWZFpZ0n1YkCa1rYFZdlVI3Z6sGuPU3RgKwVFx48DazitFHJ2ZER4HzfcfolyrSLxGSn+rRJxHIFVjaubn8eangLY9/oTYnzQaOHl1xmFf6el5fKyLRqZYl/ErrTyeInxO3p5KFfXjb2tHSBphP0p5wviS+OTlIZL1VBpggowy51F37cROu1wWGkiPU794hkyhi8Y521KrFSb/so4pFveW9mNaosvF2eZ1yzE</vt:lpwstr>
  </property>
  <property fmtid="{D5CDD505-2E9C-101B-9397-08002B2CF9AE}" pid="4" name="x1ye=10">
    <vt:lpwstr>pm64FniaC8RCCmaJmK6uMZZVyiiTXQF9LTOMfAbz5kVykO0K+UhaXcvtIVrD35crQVbRAPZuOugKqaAMqlyrdKEq5LkRFJ6KZy9TeXWO5RD64pAVB4TRdwWzfpAUIigh2J70HKhzMEeKJmd7RtKvqCG3iZiXddxlJTkX0f1DXpWYF/sHW2N6oLpG/ki4jU7R/vYOTrz7Oora/c5ghIAlUsoN9Nlp0XDRpmVvpDLsCvs3husaokvSo0jKsWobfnf</vt:lpwstr>
  </property>
  <property fmtid="{D5CDD505-2E9C-101B-9397-08002B2CF9AE}" pid="5" name="x1ye=11">
    <vt:lpwstr>N7zXn5m7M9qIZEewJPa8iR/ZvLSvyLZSQ/tEYiiiR12a8P1faf3WiWy9+Vleueot7SDX1/6IYs3juW9UwPqu9h8IR/BLdelvgid/NIz9Ir07wYYlN6L8dkqEzVk8pg5JjoGNzRv8dyKvYtg8Tfsjdzk9mPsOP8X6GfPTGPISbtYFrQr+doS/uk+3hi/bWmvsaGlihNVRct8hzXU+y3NegXqtNAmn0Ii68+2D9b+s16zKqUekmyTkqFtiAq/Z7bw</vt:lpwstr>
  </property>
  <property fmtid="{D5CDD505-2E9C-101B-9397-08002B2CF9AE}" pid="6" name="x1ye=12">
    <vt:lpwstr>wqw6ndH4ZupzrtS7tl2dNYzdr48V8Nu8uLpywV3gyvf5ln/aAfLXRE2+XHc8SMKlsGAE06R/jm92t6U4TuoBhHi9H+xuzn2MlLovq+CqZnRmwDXN5XoPPopGkM4JxUPEQlkwPZ0wh8/3ysRUdEBCFbxPHmYGnJtGbshINc8uFCjEnjDfngnVStJmnuyLFv0FvFJyNwUyFUr29MKq3HZ1wOqp1v5DzmRO73aBJOTWHSNEsvg1iTblseb8Lmpjf4j</vt:lpwstr>
  </property>
  <property fmtid="{D5CDD505-2E9C-101B-9397-08002B2CF9AE}" pid="7" name="x1ye=13">
    <vt:lpwstr>BsH12AKVosogtuwY0yvWnHD9FOlvt1xhD+cysx8E5utAF6gzWLbJXaCKbqW2ZcC56qZvUrd2niH/4InAWipw+sYueUjMt8V4+myQVDrKLVqh4yP2OwgmLauRljqHjHdNGYLrY5TDkEeRekjsFK8pd1mERc9u+FRbaYKmsn5jN+xWVgiYoUmE+N1isGZmHfKS0k0QBoozU+MOBX0YE0b4xEubX042jrAW1HwWSXfi1n/6ID9O+2DhP1mpuGppM7d</vt:lpwstr>
  </property>
  <property fmtid="{D5CDD505-2E9C-101B-9397-08002B2CF9AE}" pid="8" name="x1ye=14">
    <vt:lpwstr>8fAJ7RDBLSmxXNF/oJm5as3V9RznftHRh9DoBO+liwtEdYBKr6Vd3Lx5ACHvA7BDHCRZ1J9zTW8A6FVR4Gv7c3KPfYhM6Eklqc+/tMabGOem8XWz6Akc3jsA5L2oi4hWIp7uSd6c+AVITAAgBdKmhkbkkB5ilTaQIFIYtGA+z0HYRVg+HX6oBUYw0v/hbckq9XBzlG/GufxZVOchJdqznzUWGvWLxldAx7at3luHO2vcUHU/3TWtHwl7btxT3Xq</vt:lpwstr>
  </property>
  <property fmtid="{D5CDD505-2E9C-101B-9397-08002B2CF9AE}" pid="9" name="x1ye=15">
    <vt:lpwstr>nqby4Yq/ib1C1jZaHfUBwvg0v96uXobJ+nN4PBeGT8sCFg7+ynJiSqZEUJT7wNrloUgXxkW7AoJQXfRA8oz2UuqRUknPcEkNZk8JIpwxm8jesXplNnJP47RMyY7WysgSWeHTMP8S1ip+jlSagQNOMB2qx9I3bAVfuqFF9fsItXWnUfpjap1qgvAoZ+5jxdEDk+FR4acXSh8BG/1JtTcgwPg5kDdbPIb2AETUDfertCkkQhn3iemFJ6jCbUrbVdR</vt:lpwstr>
  </property>
  <property fmtid="{D5CDD505-2E9C-101B-9397-08002B2CF9AE}" pid="10" name="x1ye=16">
    <vt:lpwstr>fmsfLUCo+84JJ5cBNKMb9PeNyx5sg19LsJkSZDGptypbtBZEk/M0IDhWjbSvCB3qaE39znGMijFnhfmXPI5qb4MKz6IbTDp9AowlmqE0WNL6XjPT1382R+L40ohj1vzKXRjK/slgaG2KZcbX6tEBf+jiIkWcP5TzEqk2juAiL6nFKm9ziObvrRACt/RtL7UoZOqwSBKXCwXp2kPjZOT+jAsWnlQU0OXN7g4IoHf3267KL6ZF3qhtoO3IwCdabOA</vt:lpwstr>
  </property>
  <property fmtid="{D5CDD505-2E9C-101B-9397-08002B2CF9AE}" pid="11" name="x1ye=17">
    <vt:lpwstr>GefC6/+Xnh20ROGaUr1bTtILbSGqTErux5Rw5Y/8Mqj7/DiRD08mWoax0vs4imWkt7iRTpVJ5QwvMU1/3ls0qraXPbizxk1WlWo/g2SsqRDe51Rr+tgVrcoZGi85eDrsWt6SSxmMxTRlUJJqxU0Qj770itlS3AsbhgV3+3Zc4NzYY3rxrstgIyo5mmkV/KJDv6FLkgHxZHYMxJmg4dThUJ5L+kjbgQ/wj8q5c6/YFp7mjZ4OvIFAnHjthkYuNtq</vt:lpwstr>
  </property>
  <property fmtid="{D5CDD505-2E9C-101B-9397-08002B2CF9AE}" pid="12" name="x1ye=18">
    <vt:lpwstr>BOrrhLUn1qmBBDjczkI5Qzp8uaBVwoOkR8PWwJ94Umn0BKkhE72h13FkPP+38hgRlKoLvmbeFXPG27ZqydyHN5pWUW5e4RWMnpKrw9Ds8yiR/9X+ZYDK4oZHFFodJ9UanI0qrGU+YTcrJOmEj+YNgyWxAOjW0IHGrtujCLzxMfl7aAlPx92xpK/lSxrFt9+ZjgbVjlbCNtBx0aJF+ATndHiRBfJhMIY4GZfew5oKcOQrDU1ChvEFGs3yb6Twiq1</vt:lpwstr>
  </property>
  <property fmtid="{D5CDD505-2E9C-101B-9397-08002B2CF9AE}" pid="13" name="x1ye=19">
    <vt:lpwstr>7M8yoqX385S/hBlIxbyg2qbJgcr75CpyjqrgCqkCBq8dFP5wOGxJr8X/reKRbC5u+iIdHaqIrkyzhuXf41iZfjXHGZorYRmkARhK3Q9Y8oPdWAX6h0crC9S/0zWXq/VO7V1ZSKm/YwFHN+K2hsquaiU6jD1DSuspZJwXLRd/yBlZGiBTJlZhO6FQg6dDrt5s0FOFQKK5Oaj52SIdjkVOr4CaVj+XJZRdU2mTlSpYrDnD6L8SUzaqKKQ2HMXtT+m</vt:lpwstr>
  </property>
  <property fmtid="{D5CDD505-2E9C-101B-9397-08002B2CF9AE}" pid="14" name="x1ye=2">
    <vt:lpwstr>yVSJYjPRL7I0NJHRIl3VDsJKtM+m1GsI8OVCqgtqSCIrSq0kYInjYRjv7A7wXDf10Q2WfZ29tTlFpME3ipIiW42SBqlMY4vBNRFA1BUT9fiaOaHR797WOesDvQn2b3NbEWCeVQ/2kgNY7OsS+epoV2LAUsUVP7VF11zrf6qonbeyd53fzqg2yZSn3C2o0cvV387AfMBRz77ex1NkyfCYQbdBNDFb+0L/9TyDnWlUr/w/fnr66fBcTfyFl+bzJXO</vt:lpwstr>
  </property>
  <property fmtid="{D5CDD505-2E9C-101B-9397-08002B2CF9AE}" pid="15" name="x1ye=20">
    <vt:lpwstr>P6qDv3GT/nwM/ZtbuY3Ot0Ovc7YRxZxWpq1vs3QukMd/q2bkNq/YPfBpciYQdtkqVqLntFQ3mMaeng+vf1CaPkks8Rmjlhy3s8xRP7/LN5Am2wRJ1zBJ0qbob/jLlgaYr4VkhN7NMyLshG+coBYvWPl3bDGAdIyRGyFYPJvpJLXuh7cy+0JWahd49iotHYtDhZAm5F3yxgGDCNF1MU7p5PBu04iqCAKAe6dwqiG7WlOkN6G/sjuUAC4er3N9DmA</vt:lpwstr>
  </property>
  <property fmtid="{D5CDD505-2E9C-101B-9397-08002B2CF9AE}" pid="16" name="x1ye=21">
    <vt:lpwstr>eOb/jiupCcRhAgMq/uNmx3Ub41wNYo8Cgda/GqwVuH4y7GsEkHYi/dhra4OdyhUU0vaDQ77XDZ/kVW7SnbAVb427SATY0xvgUtsbMZqa4Xi63AsxWJ6Z9jNy0vdeA3XqYNZgdvuOnS70WD5+TQX2y7SdmD788c0cYUCFOmDnOvQZYjkQf3J/ULvChojKr5xxJonw/hVJz6/PzFxnVAv653VwU2PbXzwWbtv2dyJJt3x2OOJFMHXQAuXymwhDc+x</vt:lpwstr>
  </property>
  <property fmtid="{D5CDD505-2E9C-101B-9397-08002B2CF9AE}" pid="17" name="x1ye=22">
    <vt:lpwstr>SfV4n5Ce1Bv6OpMns7XvEoyXfK9EczAbu1S4lEvwfvw4GHiGu8r2FUZm4M/f31nrpIJ+4DPSfFSZlW2RghpVULIHIl/o1RiyLooCmKH5dmCyt3Nih08/SISHPqfz7fKmAxM2YO5i+GfpqCt4Sh258xH/Sk+jYzkD9HRdTwtY9GFBj4rMlHV0BId0W3jLupYAR7xzNuRqEn75+CL+nPfZXOpSqHGrgnzg+nun+sVieARagNMkunf9Ki1f5ZczrL+</vt:lpwstr>
  </property>
  <property fmtid="{D5CDD505-2E9C-101B-9397-08002B2CF9AE}" pid="18" name="x1ye=23">
    <vt:lpwstr>zgqTsnSZobHB2RdM15OcgoJ/M+c5Lg8OMZHNNYUJC6D+L+Jed0OfuItTR6UbPGxRxUJ+/x1M4VTG/KNYJtDpPJhUvMGeKuXhZpHqf0S4lDc7TI5H+vNimYZioHZAwB3u473gEwTIZJ6nv6+jrOUNVUcIF1Tc4PvKmD4paPPQEe9unm55L6SLlXKxeVh6hd8I6UhAnhMvKlVZ6exQGfGxlNFUsxhj47+IY5QOS07EC69byH+R8aOx17JBsH36mvW</vt:lpwstr>
  </property>
  <property fmtid="{D5CDD505-2E9C-101B-9397-08002B2CF9AE}" pid="19" name="x1ye=24">
    <vt:lpwstr>OyF7Drb2lWgag0ml40ybwlNtlCwjB0p4vS0ZrgLRJ+r4YQbdZ28AnbO0/LPa5o9VSZ764QCNbLY1jfSsjbZzIbL/Z9DLRhiedEqmmnV8sKjd5Hfdszq8PxPbfBoj6k2DRsvJpH1hlneluOUrsmhG2vXNAS1BvnP7aMSRs0eMXC/QFMZQFv1RuPV8qzBt+onxY1kOv+X2J7YqYG9p+glbQsGmENqWVn18t+f2zuA5B0eALUl4xN+sbdIMXYhjoiF</vt:lpwstr>
  </property>
  <property fmtid="{D5CDD505-2E9C-101B-9397-08002B2CF9AE}" pid="20" name="x1ye=25">
    <vt:lpwstr>qj+nGJm9mCzFyesXCtf5y+W0rN8nyGwn30epdIn6D+feHigtjF8DIhP14IaMr/EhPzimdW5XVyrpYBC47MPA7Yi6z4+a/0p8In8sVgmXwq7OqnV4clIJFEeaPH1tn+kz9xsVMl28OL21uPtltrOdHFB+e8Xi7gKBVOVUQD7/JahPvozu3Sacd2jNayqhaR1BQAE7vW56PAi/4hO+wjpJszP5+KJRxf5MoBB1rWjH8ZvXfYw48f12Yz1f2breRH1</vt:lpwstr>
  </property>
  <property fmtid="{D5CDD505-2E9C-101B-9397-08002B2CF9AE}" pid="21" name="x1ye=26">
    <vt:lpwstr>jCQbkIYRNavPmmbQcbccS//TvIm/XNcMFWZbluw3qt0mbzANxswcDhYNawmEZ9M+dlzJCz54RpnnjIpzTp495rK8KC6pBHl+kpMavn+y9OXv3oN9qKw4748wIvwVruSmSLe4985UHK9v7OY8DtnEQmyB130ICqMG6/tP4rBNm0YQXq4tYFk9ILacOL7FQQMhbNXt7H0bjqJP22Nte2GwbLcknNLrzpwgKjjt0pN2r6yS5WH3pPC/UpmzoTULj5c</vt:lpwstr>
  </property>
  <property fmtid="{D5CDD505-2E9C-101B-9397-08002B2CF9AE}" pid="22" name="x1ye=27">
    <vt:lpwstr>z0szgMkayjvmX5+SMAlUIwjpUWcSouaVjs51/BMDDcTYaoLf/4W7f2jkk9h6FYE5CU8xBnTvw+KeIPDKas7N1LH2mg2trqn1Z2cHGG6PXazobLWnJlq5SpzN5o/xnL81n273R/nU6vR9CIfCHQVtiTMNLG7hM1QOJ2JJ0fmDLObQmrnYWfjyqC7oWoW9gb7PVCOBM1vFpZYoP7acXqo706t72t2ZkTi9gRKAMqxJRZK3y8zZ1+fl85sKIqqKG9G</vt:lpwstr>
  </property>
  <property fmtid="{D5CDD505-2E9C-101B-9397-08002B2CF9AE}" pid="23" name="x1ye=28">
    <vt:lpwstr>13qIP1eYbRCQ5KJNoDzqwQomqHSwxL9oQgmZdO+/JAWaX48mBuxN5xliBm517oi6lKANQumqgndkFdX97qH5bTIlLjdCO9aq62geAkd3Xie4DxolL9xnrhqpYH5q8MGmtPF3B+avBQwfDSFvXMviD30RMzfv9UYVSofD3VcSmyccYVVg2eX0aQY+I7CiJogeyBK+tdgiSwQCTHC7fBtmYEcETybNcZDNqHUxK7zfuf6TJwg87UpdP97WELg/7Tc</vt:lpwstr>
  </property>
  <property fmtid="{D5CDD505-2E9C-101B-9397-08002B2CF9AE}" pid="24" name="x1ye=29">
    <vt:lpwstr>IF9gjzrnelU4pLTe1NaukFMfJmM7+C3HKA715aUzJhrMNkIDFwXwWTwFZF2WVYueW1DnRp2QELH251fEgH6C1Wv/kkopJwsBfnZonv0xGepvM9tox5NQiIq3EDU7IqtuoU8U7wVffwXJG4P4NRCJsZpw/51dR3koLqDoLEMd6+bUHNPfjhk9hlDMIo2/t+drf8m3Ob/yMTaOfesbEEdl6PSMiNtaMb++lBnNFMcHZGAjh3MTtvqP2euX9GxBkHt</vt:lpwstr>
  </property>
  <property fmtid="{D5CDD505-2E9C-101B-9397-08002B2CF9AE}" pid="25" name="x1ye=3">
    <vt:lpwstr>fBT2l9arfz0AzzWOI0d5qnmF4OJh3BA4UKhJAuwOS7Mxp/EKfiqESdEFUIk9tQImNRbkZCpDYFQQDxcrWtC3G9eVaSP+Td5Jxv1vqibHI+dtyd7CCXUm8sfipavto31a4r+VS68xa9FhnAbnEGM6Zyo1RUNdnOZrgjM58/BIML/8WnvyaSWKI+tktecG3i76B6oYkZPChYYx5uOF4cMuHONxMsDpHPQJmzTxK4Jjy+SSNNP/kQinXVEDXV6Oj62</vt:lpwstr>
  </property>
  <property fmtid="{D5CDD505-2E9C-101B-9397-08002B2CF9AE}" pid="26" name="x1ye=30">
    <vt:lpwstr>pZsHt5WYpKiIeR/8g+lBZe19KaSQsTAhXfb84b+l7hfEwPp6MWseWn2KcM3lfFEElXtdW/9LSnKLJ4AqIqlSyoieERTm+hOBmAc4Ka83LkJp7OZ4ghtRmEkCiqfKtDqLbZScF39SCu427nrL1KQHSB73NwpgwtQxWKiZjSpdPIPzvKjsDn1Pyn/mXzlI5Wu4w5/7COMYcvjBgFHsvtk9zYUXmhHuTic0mnXGQBIkIafszSn0TtD9YCIWMFOmDfK</vt:lpwstr>
  </property>
  <property fmtid="{D5CDD505-2E9C-101B-9397-08002B2CF9AE}" pid="27" name="x1ye=31">
    <vt:lpwstr>/ShN3iXwXCMgtNMWx1J/mKYDPgrzOf7JE5lEbwk7o7avKPdgMBHZjVD7NYJ0LCyr3oXs0hTCTQJ3DVa/7ggXvsQA88wfHH9LSrXyAsQAzUlG4+WMBe/YaaKdJ91LPGRuNO6VBpYQKjf3i3tK6Z/JEw12QO+T5EhIhXWeyhrI+zvM+VMKoPF6rxr8HH5P7TkxYvn5aqG+QSWE1eHdijrbZ5GV0Na/54ECw+qyOjIgpMeZ9wMcNYYvUfD4I3C+5FF</vt:lpwstr>
  </property>
  <property fmtid="{D5CDD505-2E9C-101B-9397-08002B2CF9AE}" pid="28" name="x1ye=32">
    <vt:lpwstr>UBa659xsJlpmb94BUHdC2OK56bP9vWEhTlsOLXfAIFFKLiHNH/W6GVVUQ4ePWsKU4xqubIb0j/FTogps3BVGRVmvEISHXQKUhlrv5elM27i3BW1uRYbLGa2ap+i+qBCuWRlbTcj2XA9mWBD0ItTY4xr2VOfSQUqiFt9x7peyLZ4cteBGC5NNKblb9874KBFd1MO41YZH/mB8/eWpe2GWg3xcCTL44mp9vyQ9PT0SeYd0IsQTY5qUPJOfSGWE5gP</vt:lpwstr>
  </property>
  <property fmtid="{D5CDD505-2E9C-101B-9397-08002B2CF9AE}" pid="29" name="x1ye=33">
    <vt:lpwstr>coEH58Pti1/EERea0sLP1ihdgG77Qtf8C/BveKnat3+m1NSGA+ZnT9R0jEaQ/OhRv/PGGml65jlKSFOSSR/PXv+vTR9GDodIAQotn2i1UAMr0quIAXFw4j+x48G1HTDDS/R3Ae1/Z927MxtBE/hr966OBzG5wCOA7epkNe5Fj6jjPo1xtbe2HWnhOL2BGZttL6NlPJbSuC5R3umdYw27EpLnJdbofpAlWXxp5ra61Rf36H9ZugV2FqS/INlo5Bb</vt:lpwstr>
  </property>
  <property fmtid="{D5CDD505-2E9C-101B-9397-08002B2CF9AE}" pid="30" name="x1ye=34">
    <vt:lpwstr>XxkpF/AfUufyzHSDWGV4Lu3ToFEjU5cDlUxHgRxRmpJVM7roAnV/dyyr/v1/w2eLUH9inJy+kxwF5OMd9q7VTk4sdfTrA+qu6vzcBcyfXLlW5ukdTgeW1Yzi9BkG4040pxOs++tQPye1M8mYhECn6l2uMcwq0+Tg7nq9YI0ALAT63cB5A99AYS7C82qYaBlh9szywwrUMzmbJN0XYZDpX8M0asEieeuQEaPHz615KEon8QAMpOT0Lv34JFNyNOf</vt:lpwstr>
  </property>
  <property fmtid="{D5CDD505-2E9C-101B-9397-08002B2CF9AE}" pid="31" name="x1ye=35">
    <vt:lpwstr>wgAz27eidAVklFMNpjATaW2l3MK2qnSXJb10QGCi9mdBCLBc1QXCvUKMziygGH2xxnpokI2enC75UYb4KTlIsDJAX3zUn/hVGAYy1M7GQFddbAsN/30WOHGB+nGYU004+lCcwQZ5AfDFGFVgmzk2l/uhfjNLtTmOkEBmInTgMTYV/7paS1BOswYkEyoos65TXXzd5V/u3SJfEMsFDEAJmqTodcQsfSjfpIuFRfdwBjn4ZCjqD9fg6tS4DXaR7jg</vt:lpwstr>
  </property>
  <property fmtid="{D5CDD505-2E9C-101B-9397-08002B2CF9AE}" pid="32" name="x1ye=36">
    <vt:lpwstr>qWkQ+qu9s9a0a/cTtRW4cDoQa+EyX0bn0QM/t3k+kTOMzuV2RsvPDVmsG+uSLAP4M9Ug9298MGeox2IZX7E8drAoAg/lDmPPJNJumjPED8l+R0FXn4Z8kItpwZPevJ6tHpXKPLT4S6G+UCuUAsfDz6XOBMEf379/Vum2cQMFiz8aq1gs7j6Y+Eq/ilk2LkUr+d9Tn4gDEXvBg/G60O8bNtV+yHEf1ZDsTklDi4KXcB+Qmq5jRviUKfwdF3A3HRa</vt:lpwstr>
  </property>
  <property fmtid="{D5CDD505-2E9C-101B-9397-08002B2CF9AE}" pid="33" name="x1ye=37">
    <vt:lpwstr>row5PkP2vzdZ1dF+3t1Bzd3cBiiMWRn5WRakXDvEh6SLDNOA8KVDUaNGD8WbbLP7SwxoR7XOCkHGxEWCT3USBG5v/nFJbIyif4wH/odqP/SP6/Q+3t/BZAoNAa+/27rvRON0kV6Ng/sjHh/pkXpw/MMJB/6J6TGNEnttywRi1S01sOpQKESwGo+PBCozQany6tjFluafxDPzFIQHuJ24L+58hwQ4B11+TMumKhfSjUXRSoq53zNNRBsRl7iLMTH</vt:lpwstr>
  </property>
  <property fmtid="{D5CDD505-2E9C-101B-9397-08002B2CF9AE}" pid="34" name="x1ye=38">
    <vt:lpwstr>/pi5Ns/pghZgvq/CCSQKG0WFX1FH65o7gQbKi1akPhgWCo0WS/opN7RYtA8tWXad9VqXA+A2lkMdHxRTEy6S/knF1SyQHwhiwS/6dE6HG+RGCyYd5unnwxfm6z4Ok9SO29PHf03r3QYIXEppVRLa2zt09SHNdAU8nrMAmiSK9A2sx41VqAl4KePHyOOjHJLlqlxrFd+60v+UA4KZlrHlwsthKsjOCsOoBfKHTm5P+RyquZqQImthcBDfj4zn62S</vt:lpwstr>
  </property>
  <property fmtid="{D5CDD505-2E9C-101B-9397-08002B2CF9AE}" pid="35" name="x1ye=39">
    <vt:lpwstr>hNbJ04ZKYDrZGRH6URCjQYirG2Gx9BjyFXOzdJnk03xeFEj100FLHUntQAyUi7M4pRWggoXLd9JPxqwnGMXuM5E7wi1Pe7kYnprvII8KQCowPRR68B+wV7P+t9NXMtHKPx92OPlfVR0tq+fwssdK2uR2Itgku7Rumuv5chrOB1/3S+7DbT8JzeoZPGn4z6TGWePjeLwSFMNnElUy4auip9/JKG7dW8FUGobbRA18B4BicJOqjxUMFQFhdEbbvAw</vt:lpwstr>
  </property>
  <property fmtid="{D5CDD505-2E9C-101B-9397-08002B2CF9AE}" pid="36" name="x1ye=4">
    <vt:lpwstr>XyXWdJ9NDSDYucCKzbdC7FLBE6T5VMLqfoAoQaXP2YzmA+hFN/QnpLX3c8gJsixD2y7fMaslWopY3Z9zQowCwuTIbM+R6tX1lkCWX6E6e0mYnivjT4Z5rbLc1LCpQCHm0/H8yi1qHB5P8cVwOWQ8XmbDPCOf6BtQy+Ur6Gg7nFTggfd2uvJZ5/ft5N/aTa1EuFQvCrz6Y362cffQiHT9S2/eL/8RLDv8ZmXCOcVznJ2heDHC/9LsGIkIBByiZHv</vt:lpwstr>
  </property>
  <property fmtid="{D5CDD505-2E9C-101B-9397-08002B2CF9AE}" pid="37" name="x1ye=40">
    <vt:lpwstr>OCiN8gVX3VA+F73lmloi//+0EYXefZx6petn4bCW2XZeiV/u3NAXNffD2vn2b2HAwy2ZoWCUxAvrjZcs7L3+y+wjzJ/OLrQa9fvNNTlhD8F4Hd2doMFkEGnpIZri/VImUUGnnhJosXQyGJLg2nSZe2T2h3gRxsQMF0EJmGxZol1HdkdIHf/QpdsyztX11dTi57pgbmYGZbG2FG9ogCZhbUgQ/BwhqosQzgjo1Ekt37G0gfW/cioxzu5IrhP/AtQ</vt:lpwstr>
  </property>
  <property fmtid="{D5CDD505-2E9C-101B-9397-08002B2CF9AE}" pid="38" name="x1ye=41">
    <vt:lpwstr>22A8EOxdcHEkZ3eWHVLzeYvb14wyB2lANYFr1T2W4NlJmEsdZ1me6LdV1lhRs+NUcNIqA36wMdhgcOGRIqMuo4nUFdG2rPwHbd+33SL0h2ESGHMCHPMgezcIpfdPo7Kl5dVLuO+3m3H9q/1KW+MP646+tyxMPIoBq1xwmaELz/gKkwMNVt3/I6oJ0mMlUTY2mBXcCnlzqAiJE1X2ZJeZSfkRW3KGlCVcYM0XWtYg288e7h2ELodHYIbrqsz9Mu3</vt:lpwstr>
  </property>
  <property fmtid="{D5CDD505-2E9C-101B-9397-08002B2CF9AE}" pid="39" name="x1ye=42">
    <vt:lpwstr>5KT5KZSvjzTExErPrvdgHqsuI594L80zGsrO/hZNNVDhCt+ps5tvY00DNsmdWu9VhRh8Nv7NVJNTYE9lHz/nABW5foWQIVUgQ+w8cGG6IZX49FM4timtQ3fDqM1yoOHVcIeFiPtzspn30yJCNlJieXVX6VWrxBzjUVTrf6Jdo78TMcjJ2FX+bJIB3UVX95rMS/8ZX8fiEFfIoqeE1mZJq7jdRH1asjcPXmiPCBLKV4ntOfUeSw9HnN+3ftrN6CQ</vt:lpwstr>
  </property>
  <property fmtid="{D5CDD505-2E9C-101B-9397-08002B2CF9AE}" pid="40" name="x1ye=43">
    <vt:lpwstr>v9qRVerq2SOR6RRQvq3AV82oxGqOp9qcK8lTOn1A6yG2AejXKKRpQvzG8UUNb9xsuoIS9/Gb9mC17P3duuZnsWhwIJQizR59w7AcOwfui6hYA01aFbcRg2dMc0qCCMbNm1NbeWH8vfW629elHkwqh3b42xV9uIJuVbYjCEedKB7dGAVT0oYeBMhVLUE7L1VbfDpeDmXpa3VzZYrkWk5vMH0X3XlqmXPBaoDidgK8zmAoJaQBZmBMzAemAKWCQ+C</vt:lpwstr>
  </property>
  <property fmtid="{D5CDD505-2E9C-101B-9397-08002B2CF9AE}" pid="41" name="x1ye=44">
    <vt:lpwstr>i/48lUJWxnJAGY1j2LzNzR9JAP5F3mgQB34Cx9zVnkMoZ346ZNMvo9JSsR2exyvCsPxedH4EJqlVK+4fR4BpTpXi7IPxjw/miCxhCWqt8u6qzn1FlRLqJeJltwDV6q/SH5U1MAaoOEJ9pEHZeTYdTgi4QZm6hrlJygKL521csbEsnLsRJ3rohcABblGEwjduNMSpe62UPPfHlQ/bHfeTrslyLLKxhvhkubOuU9W+l/t4eGxgdvP2XOIH2Sxa4MT</vt:lpwstr>
  </property>
  <property fmtid="{D5CDD505-2E9C-101B-9397-08002B2CF9AE}" pid="42" name="x1ye=45">
    <vt:lpwstr>Mj3VOYN+M4JSfSA3VX2hcsVnTFKHACIj1t8MLc6Hwn6yYfzUQ3cJ34sFinTB8FLmCaXTUsbulZWOY+L7K+u1fj9R842GdxbbPocLxV3T3UnBvQHFRM+U368k6BcMgRL4jxM5/pTdmUklrjC4mEWmulPn59Vsvz+N+Hg+KEWaPyPEnM1eK4/UUKaBNQvzCPjXHYDu1YUARH/XizmkjwFmntzK08zeQ46xrBMGIa7vg/hDL+KpOjjCMDN0tR7dWBU</vt:lpwstr>
  </property>
  <property fmtid="{D5CDD505-2E9C-101B-9397-08002B2CF9AE}" pid="43" name="x1ye=46">
    <vt:lpwstr>HGliU1GU1vCMkpKj7w3IOc0kCqEMjyFE4o8VojgkckNy2MViuTjYc9EQLbddiLW7K1KHZzYrAUt7WidwX8FiUwikFmiJ693ZObzSeObf/WaSVHEFVB3MqpW1n/KMpYXC8/ODtzEbhh1FAHQ92ePljARRSlMDM1y33AhCU4DBMNJSFBYDyslVg08LCv18X0AdTAZJf0odGDcVTRR4vQ5jC5lSfSQXKV60levnako0l/sxbh11fHHystBWWw2BBaq</vt:lpwstr>
  </property>
  <property fmtid="{D5CDD505-2E9C-101B-9397-08002B2CF9AE}" pid="44" name="x1ye=47">
    <vt:lpwstr>Njjp6NvMeTR8LBUe/eYGWqa15rf5TuXBwlN27SzatlBTDbhAe3n6iJhgioH73OBgIkcWeP2oE5U5AAeNPKvtwzXa4ZCRSGrmWx/xFnyKaQUAitRvHECgms/qAvZYfn3YbJkM3kWqz0hYNFzs9Iulsu8UTGsbUeK3zpoWsuKVVIiTMGiLz6MVeJxBKbBUcwM8f3vtjG1qOwEIiCMKnuCP2TsOckwLNDxx0BVAutlgauQKmEv3/bXKTiieJBdh1Wo</vt:lpwstr>
  </property>
  <property fmtid="{D5CDD505-2E9C-101B-9397-08002B2CF9AE}" pid="45" name="x1ye=48">
    <vt:lpwstr>Kj+cM8N28Uea3yL/FScp12RifphrHJ1rzBAhyysRpPh97Nk7ZfjZp9ef8KdELlz+NTNwbE5tbDsWxuAvnEB5wDA/DiDw3LRfkZf9UanolGEHTIPrI2GR9z4RnfHitq8ghPiQ7cecAzg7yprFCWyGZkNRQ2OkE40O3j2axcae0wGtlNvy3CZraAKkIWSeTjTbNhEJITfPFNGTVQj0r/i8IC7poiLxfWAYdCO1gFyJ1GQlBk/ZFHZ30daLO6Mlau0</vt:lpwstr>
  </property>
  <property fmtid="{D5CDD505-2E9C-101B-9397-08002B2CF9AE}" pid="46" name="x1ye=49">
    <vt:lpwstr>W6DSW7+czn1rqeNJE9/zy3ByK5jZtI4XsiexjUzZALu5ZLE6Ax8v0WvKjJHwugHVIEKuVfK7NVwykiKitszSYosRYdcdJqwONrOU02+npyJgGGtD09qWOplLgXmIw+hJM6PllwcUwczrGPXDLQ4hHGcs197Z26A6FMELED/J84w79EXtpZYLI7QH3kbC+k49JuF2KmCbV0hb84We7GyuC2E9SsdqwMTXmy+M9hNU6xgfyW5pOLHbdJuJZVZsywf</vt:lpwstr>
  </property>
  <property fmtid="{D5CDD505-2E9C-101B-9397-08002B2CF9AE}" pid="47" name="x1ye=5">
    <vt:lpwstr>fqDpf2qLyW1DSUDxOIiV3LqFlBv98ed8C4pAk+Dh73DYSt7y+DIHg7Fr7IqSZyj4XZbmYxZWbEzOCEDWtrBGhkEohZsMHSXGiilN9yVmEEaCBJWgdHQYAWS8H2OD2psJ79trGwYERYDyDhiHHQGkcb3UWJXeDP6/qYiolF8QedzHhS+nhJXl3QiknMoblWS2Ldy2Xbeoy/CviR/YOYCTb8PJ4m47y8XQzcKwXwsQFkpxZr8xQwzXQZAgATKF8Yn</vt:lpwstr>
  </property>
  <property fmtid="{D5CDD505-2E9C-101B-9397-08002B2CF9AE}" pid="48" name="x1ye=50">
    <vt:lpwstr>X+Ku54oPvTRE/DUasIvAR+G/qfX/0RzbJw38iSs+rQB2ppq/LgtfRd2Ah5nB116Bsu3M/hXVH3YU4KrCfU5ZHohY5sMg+h2t+ev/tWne+wI83THxRk9vTQ53pDfCqGPrVyAEL4Lo7tXaitzXdmU0EnJt2oLSHG2EU9IHz9lPgRsrSyTuFTgeEr8fm2UsiJ0QsxLxkaS4cxLG9qNFzsYbJz7G3kGv1oWOeOv7fngxexoOecRn/mqyEQdDx7MMsLl</vt:lpwstr>
  </property>
  <property fmtid="{D5CDD505-2E9C-101B-9397-08002B2CF9AE}" pid="49" name="x1ye=51">
    <vt:lpwstr>/joFvVxhQumuZumLRmPTtstyAfrB/J5woCE96Nvk66nvzPobfHVnqehpu3Opwpbhz/wVeZZvgqw/BuVaiccfkQBj9ZkRGGXJwmy8o0JLs06uXAWBMg7lCiYasz19kerJDMAOOcBaHs56af0ohzHN+X2sSTOPxMRq+wso9Lv9ynwkb1HFpe0flPcYrB1dBYZpGDQtd54BdfZqjyc7uwjPyXb0dZzNBegY9wxyhLw6TWKzM/oMERYrgLN/FWeuTRU</vt:lpwstr>
  </property>
  <property fmtid="{D5CDD505-2E9C-101B-9397-08002B2CF9AE}" pid="50" name="x1ye=52">
    <vt:lpwstr>+haXotN0Bd+n+82x5FuW2UHBL5eCeqNKl/ZNvH0jZbWdQtASLYPi2O0fnwZVLDB9Rw4PVtglhRJY+TsrDfYPaLj2MKK6NT+hQ8XEP3pSyYIWCuNB8eF7Ligh6cKrB8o0kaF2hB9EUvu8xCDZpN0Yqio/LSl4odmx7CGlcBBdmh9qetF9EzqCAUOZUpKCpAKm+nIQnuqi872+0aaOePRFsH8NZKTriDP1CgeV4ZlwDy1LDHjbD3ABjpwcGfN3asH</vt:lpwstr>
  </property>
  <property fmtid="{D5CDD505-2E9C-101B-9397-08002B2CF9AE}" pid="51" name="x1ye=53">
    <vt:lpwstr>4X5r4zFBK4b6kiWfUQHCwmdv9VbRX7rhcnYSW8nGUmSn1+8JKsn8ph/4G8eRQ02zXNlcTQkNLr1RMN6FHxvvCFgdtSHUSDYags45I1denFGhgYtufoFSPxKD6VL5+hkY4xCqo6C1TC4ysRV4faJc0acX10/53GXEJcQC51oN7GYI2XOTfeYQYTMHfk9otXgW5ht3xXBhAfWAo08F7aYdiBsTwIwP075nh+2/KJoZ3pBtaSutYesfwFkl+b+Zv/v</vt:lpwstr>
  </property>
  <property fmtid="{D5CDD505-2E9C-101B-9397-08002B2CF9AE}" pid="52" name="x1ye=54">
    <vt:lpwstr>0FWSYt8eRJ0dxKYt/4zLOGJ2ysui9mPhv59Z9dTp7+FpMLa9Rn5yYH2NsZAhP6Cw+Mxz3bhVXtwBdhfwUFo9PpM4f/dq5Q8Egd97VDb+IflJBYY3f8NRol/11/YTSpiOYrP71NyP27cMAkZlJ8hCVzgsVofcDzrwRrSjSPBHV1ZazYG8FByviHOvezyvqPreBSldgmmVEPcioQL4LKS/K4fQxdXPSf95MzwKdEx/bzEqstXzjJUZWgzkpcrls8h</vt:lpwstr>
  </property>
  <property fmtid="{D5CDD505-2E9C-101B-9397-08002B2CF9AE}" pid="53" name="x1ye=55">
    <vt:lpwstr>m0tvY6FVPzVZZU3+fm0iW09Mh3AxJUd7u1ACGKGK/A3raLVqHVd/4J5Fn9VowBfO4nmdToq8M2JI37f8ox2OUMwjvN1plKbfLWuMPbd2CXCMymvMfvp7xHKd4ZMby5nHSh6llkRGUjBUsRJzYdkR0kVFmxMOamwroneRsGSZwiYFfDu098gq48g1eKe6AcRhyU8bIqicWdtBBxsFqBecHgcQrYLpC1nvDZnzyKsQMvs1dVIdEhgQPepcRIxluBX</vt:lpwstr>
  </property>
  <property fmtid="{D5CDD505-2E9C-101B-9397-08002B2CF9AE}" pid="54" name="x1ye=56">
    <vt:lpwstr>cbffdBQVhiIVvtGQRP5FxSAfRE8GgaQC7MSrV5W9WcgPFV8mpdEEQE/O1bC5BAI+I18uSyOUsiz1uS9YouO+tRCB+HgYJTTSeRuGfzLBr95NOaICMtLYag+IWU2VAbW3jciemXB0RHXOJxwESSUpPEVKF1gdYAr4OHW+mW/Hv4b8tndqU1nobT1xPnw+I+sgb9vhJeYjg2sZISBpYYHV/dC7CortYfflamSMHvM8aypvEm9mJrkZe6NZElyRS+D</vt:lpwstr>
  </property>
  <property fmtid="{D5CDD505-2E9C-101B-9397-08002B2CF9AE}" pid="55" name="x1ye=57">
    <vt:lpwstr>6ZVKyrzqDK///wz9TB/g7b8L2wMcSrrZ636Z2MvwTWjfst+v1u/PMYiFaogerP2Nitdn1BOpU2aqGb4yB2/6QpxumJ+UFIHx/f1wV9Q2jVRrdXBCt/s29OqwyrXWUP8x0ytVwSLMBzuEClh7mhf+BYxrEa6vsBq2Vh8m+sbet5tzaNj6oCDWi0ux6YXvqlQjSG/xwyIwZd7IskmSs4xxnv+LmH2cBfrsGRR67tkIjYHgxSp/LsJOyJBMlyoj6Jw</vt:lpwstr>
  </property>
  <property fmtid="{D5CDD505-2E9C-101B-9397-08002B2CF9AE}" pid="56" name="x1ye=58">
    <vt:lpwstr>Liiiw2Xr3EIeSvh+tPV+7qbljLJPINBt8f84jJndOtT9zLfvmNFK3Dr3u3angrt/vYd6XT87z+gEI76U+8Lu5E1KPE+AKs56zzcl7ZLfZXeAMggu20AANAH1U+RqOug/kE4fTtwUFjGsu1GHHRhyPOJz5iNMJKuGr6ITysBuAEIn2dW5cSmE38ndCp7XwE9uNcKpf1F/oy+jUlpQWYJOBTQB833Rnmt+uPhiDUhh5+0HcWj97ZXr0Smv8Dxc5Gm</vt:lpwstr>
  </property>
  <property fmtid="{D5CDD505-2E9C-101B-9397-08002B2CF9AE}" pid="57" name="x1ye=59">
    <vt:lpwstr>iA6AAA=</vt:lpwstr>
  </property>
  <property fmtid="{D5CDD505-2E9C-101B-9397-08002B2CF9AE}" pid="58" name="x1ye=6">
    <vt:lpwstr>/d+MghY1KHsgX0c6I0S9iDohlApUm44miIEWA79pRG58cLmv4Q8xLqAnp/e03OBEiQMYjDjJMmZzo1n/Mca7I5KiQBMTbj+D7use8B0r2C3DQ+aO6KzYR7ZRYFY856lcIwHZmbWf0H19sPzwU0PSuA70L2h83npEJcCu9xcDA2E/Ft3rpdvAntdBjzX7mQAFxVgnDqFqzJw1CuvG1r9dAqfEw1X371EFEG7zJY7Xes8t0wy7xBWIG9Tejeylrq3</vt:lpwstr>
  </property>
  <property fmtid="{D5CDD505-2E9C-101B-9397-08002B2CF9AE}" pid="59" name="x1ye=7">
    <vt:lpwstr>PSYmDs70jXTGfyjY8twhYR0MK9drdUCI3ofdKUPoPQVQ+olrfAXaGfaDhA++q/O+qEwy+qfEaqpENf5j8Kj1WRRcicDXCo03u8Q5tSBV4f1cZTzF9Hm+o+lcBiHGX1SxEq9kslurK/0mjV/+mjO3UKr2nXenOs0izeUCZ2iv+rTFK9qSSy2R6pYelhH+zKEl7JHHyAzb4j58kcQDyiekx9dgNlWpStH994zOf31tF03cJwQ8UWUezqqghcj4FZJ</vt:lpwstr>
  </property>
  <property fmtid="{D5CDD505-2E9C-101B-9397-08002B2CF9AE}" pid="60" name="x1ye=8">
    <vt:lpwstr>iytHaJKtdRLLeTgyoSinbHrQQVoWcoAZIEXAXU0OxVtdcyNaHH4MlSWDC2ykY9xLT7szI5M/+0eJBRoV7Mgf9ge62vzDUZgaGxCP7zxeg222LOj32N5Xp5iay00BiDONxDH3x+KRxsRlpI0SiKh5lqLSvDD+Vdd78qj+d6eRf//lOruV3gyteZzTiqvEHQzK1gNG6f412QswJKA7l+JHz89ALoSr4ez3R0mp/BcGAWoprV2Ai0RR+dEdebuzTye</vt:lpwstr>
  </property>
  <property fmtid="{D5CDD505-2E9C-101B-9397-08002B2CF9AE}" pid="61" name="x1ye=9">
    <vt:lpwstr>t1CJmAE/sD70LbhFDhAL2r+R9SNGMcvR3V6ppi3gBisEgYIFEGen40sRpJCzgtLWYDjYAanZ7P5XOe8nDm+HGBK0y5u8fhaxl7YtbMDPGCsRkw8ojHRlDW40o6XP3X0yTNdv2gCeR3WxRFTOv8eKvuGziD5o9x03vJ3rqDQewa9kFboIpdMea4GNVYv9s1CQqILhNLfXXoYMklJ62OSRAOIDqIcLSR/lV6liZ3y5YOkdh/sEe2MyTW6q0xVvyIq</vt:lpwstr>
  </property>
</Properties>
</file>